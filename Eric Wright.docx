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CCD5" w14:textId="77777777" w:rsidR="00F5689F" w:rsidRDefault="00FC49E3" w:rsidP="00F5689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0260C0D" wp14:editId="4EA8EE6B">
                <wp:simplePos x="0" y="0"/>
                <wp:positionH relativeFrom="column">
                  <wp:posOffset>-457200</wp:posOffset>
                </wp:positionH>
                <wp:positionV relativeFrom="paragraph">
                  <wp:posOffset>2120900</wp:posOffset>
                </wp:positionV>
                <wp:extent cx="7205472" cy="7010400"/>
                <wp:effectExtent l="0" t="0" r="0" b="0"/>
                <wp:wrapNone/>
                <wp:docPr id="55" name="Rectangle 5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10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BDD90E" id="Rectangle 58" o:spid="_x0000_s1026" alt="&quot;&quot;" style="position:absolute;margin-left:-36pt;margin-top:167pt;width:567.35pt;height:552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" fillcolor="#a9d4db [3204]" stroked="f"/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6396"/>
        <w:gridCol w:w="813"/>
        <w:gridCol w:w="3577"/>
      </w:tblGrid>
      <w:tr w:rsidR="00E6525B" w14:paraId="097B7CBC" w14:textId="77777777" w:rsidTr="00FC49E3">
        <w:trPr>
          <w:trHeight w:val="1728"/>
        </w:trPr>
        <w:tc>
          <w:tcPr>
            <w:tcW w:w="2965" w:type="pct"/>
          </w:tcPr>
          <w:p w14:paraId="3526E245" w14:textId="5A14D491" w:rsidR="00E6525B" w:rsidRDefault="009050DB" w:rsidP="00F5689F">
            <w:pPr>
              <w:pStyle w:val="Title"/>
            </w:pPr>
            <w:r>
              <w:t>Eric Wright</w:t>
            </w:r>
          </w:p>
          <w:p w14:paraId="2FC33135" w14:textId="1AB3C2CE" w:rsidR="00E6525B" w:rsidRDefault="00E6525B" w:rsidP="00F5689F">
            <w:pPr>
              <w:pStyle w:val="Subtitle"/>
            </w:pPr>
          </w:p>
        </w:tc>
        <w:tc>
          <w:tcPr>
            <w:tcW w:w="377" w:type="pct"/>
          </w:tcPr>
          <w:p w14:paraId="6E43844F" w14:textId="77777777" w:rsidR="00E6525B" w:rsidRPr="00F5689F" w:rsidRDefault="00E6525B" w:rsidP="00F5689F"/>
        </w:tc>
        <w:tc>
          <w:tcPr>
            <w:tcW w:w="1658" w:type="pct"/>
            <w:vMerge w:val="restart"/>
            <w:vAlign w:val="bottom"/>
          </w:tcPr>
          <w:p w14:paraId="2F37C489" w14:textId="77777777" w:rsidR="00E6525B" w:rsidRDefault="00BA20DA" w:rsidP="00E6525B">
            <w:pPr>
              <w:pStyle w:val="BodyContactInfo"/>
            </w:pPr>
            <w:sdt>
              <w:sdtPr>
                <w:id w:val="1073241622"/>
                <w:placeholder>
                  <w:docPart w:val="3665D89C59574D5CA115B55B931216C0"/>
                </w:placeholder>
                <w:temporary/>
                <w:showingPlcHdr/>
                <w15:appearance w15:val="hidden"/>
              </w:sdtPr>
              <w:sdtEndPr/>
              <w:sdtContent>
                <w:r w:rsidR="004C7E05" w:rsidRPr="004C7E05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="00E6525B" w:rsidRPr="00F5689F">
              <w:t xml:space="preserve">  </w:t>
            </w:r>
          </w:p>
        </w:tc>
      </w:tr>
      <w:tr w:rsidR="00E97CB2" w:rsidRPr="00F5689F" w14:paraId="2053E88E" w14:textId="77777777" w:rsidTr="00FC49E3">
        <w:trPr>
          <w:trHeight w:val="115"/>
        </w:trPr>
        <w:tc>
          <w:tcPr>
            <w:tcW w:w="2965" w:type="pct"/>
          </w:tcPr>
          <w:p w14:paraId="616CFE47" w14:textId="77777777" w:rsidR="00E97CB2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D00539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41CF5258" wp14:editId="4996C92B">
                      <wp:extent cx="3867912" cy="0"/>
                      <wp:effectExtent l="0" t="19050" r="56515" b="38100"/>
                      <wp:docPr id="2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A04EEBA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2D63DCA9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  <w:vMerge/>
          </w:tcPr>
          <w:p w14:paraId="6B150454" w14:textId="77777777" w:rsidR="00E97CB2" w:rsidRPr="00F5689F" w:rsidRDefault="00E97CB2" w:rsidP="00F5689F">
            <w:pPr>
              <w:spacing w:line="240" w:lineRule="auto"/>
              <w:rPr>
                <w:sz w:val="8"/>
                <w:szCs w:val="8"/>
              </w:rPr>
            </w:pPr>
          </w:p>
        </w:tc>
      </w:tr>
      <w:tr w:rsidR="00E97CB2" w14:paraId="7D0DC6EE" w14:textId="77777777" w:rsidTr="00FC49E3">
        <w:trPr>
          <w:trHeight w:val="2592"/>
        </w:trPr>
        <w:tc>
          <w:tcPr>
            <w:tcW w:w="2965" w:type="pct"/>
          </w:tcPr>
          <w:p w14:paraId="4E0D4190" w14:textId="77777777" w:rsidR="00E97CB2" w:rsidRDefault="00E97CB2" w:rsidP="00F5689F"/>
        </w:tc>
        <w:tc>
          <w:tcPr>
            <w:tcW w:w="377" w:type="pct"/>
          </w:tcPr>
          <w:p w14:paraId="6D991112" w14:textId="77777777" w:rsidR="00E97CB2" w:rsidRDefault="00E97CB2" w:rsidP="00F5689F"/>
        </w:tc>
        <w:tc>
          <w:tcPr>
            <w:tcW w:w="1658" w:type="pct"/>
          </w:tcPr>
          <w:p w14:paraId="2430BEA0" w14:textId="77777777" w:rsidR="00E97CB2" w:rsidRDefault="00E97CB2" w:rsidP="00F5689F"/>
        </w:tc>
      </w:tr>
      <w:tr w:rsidR="00FC49E3" w14:paraId="1A1FF2A1" w14:textId="77777777" w:rsidTr="00FC49E3">
        <w:tc>
          <w:tcPr>
            <w:tcW w:w="2965" w:type="pct"/>
          </w:tcPr>
          <w:p w14:paraId="14958B41" w14:textId="77777777" w:rsidR="00FC49E3" w:rsidRPr="00FC49E3" w:rsidRDefault="00BA20DA" w:rsidP="00FC49E3">
            <w:pPr>
              <w:pStyle w:val="Heading1"/>
            </w:pPr>
            <w:sdt>
              <w:sdtPr>
                <w:id w:val="1680545767"/>
                <w:placeholder>
                  <w:docPart w:val="9FAA175E30D04C1D95FE7C7DC731307B"/>
                </w:placeholder>
                <w:temporary/>
                <w:showingPlcHdr/>
                <w15:appearance w15:val="hidden"/>
              </w:sdtPr>
              <w:sdtEndPr/>
              <w:sdtContent>
                <w:r w:rsidR="00FC49E3" w:rsidRPr="00FC49E3">
                  <w:rPr>
                    <w:rStyle w:val="PlaceholderText"/>
                    <w:color w:val="auto"/>
                  </w:rPr>
                  <w:t>Experience</w:t>
                </w:r>
              </w:sdtContent>
            </w:sdt>
            <w:r w:rsidR="00FC49E3" w:rsidRPr="00FC49E3">
              <w:t xml:space="preserve"> </w:t>
            </w:r>
          </w:p>
        </w:tc>
        <w:tc>
          <w:tcPr>
            <w:tcW w:w="377" w:type="pct"/>
          </w:tcPr>
          <w:p w14:paraId="480BFA94" w14:textId="77777777" w:rsidR="00FC49E3" w:rsidRDefault="00FC49E3" w:rsidP="00F5689F"/>
        </w:tc>
        <w:tc>
          <w:tcPr>
            <w:tcW w:w="1658" w:type="pct"/>
          </w:tcPr>
          <w:p w14:paraId="0E98E1ED" w14:textId="77777777" w:rsidR="00FC49E3" w:rsidRDefault="00BA20DA" w:rsidP="00E97CB2">
            <w:pPr>
              <w:pStyle w:val="Heading1"/>
            </w:pPr>
            <w:sdt>
              <w:sdtPr>
                <w:id w:val="-1275096728"/>
                <w:placeholder>
                  <w:docPart w:val="212261C538514CEA9EF79D99CE2B576B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Education</w:t>
                </w:r>
              </w:sdtContent>
            </w:sdt>
          </w:p>
        </w:tc>
      </w:tr>
      <w:tr w:rsidR="00E6525B" w:rsidRPr="00F5689F" w14:paraId="475C401E" w14:textId="77777777" w:rsidTr="00FC49E3">
        <w:trPr>
          <w:trHeight w:val="115"/>
        </w:trPr>
        <w:tc>
          <w:tcPr>
            <w:tcW w:w="2965" w:type="pct"/>
          </w:tcPr>
          <w:p w14:paraId="56ABC070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38B0503C" wp14:editId="5F02F0ED">
                      <wp:extent cx="3871686" cy="0"/>
                      <wp:effectExtent l="0" t="19050" r="33655" b="19050"/>
                      <wp:docPr id="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AB02171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77" w:type="pct"/>
          </w:tcPr>
          <w:p w14:paraId="16025A23" w14:textId="77777777" w:rsidR="00E6525B" w:rsidRPr="00F5689F" w:rsidRDefault="00E6525B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7348B532" w14:textId="77777777" w:rsidR="00E6525B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0EE199DB" wp14:editId="7FD80D4B">
                      <wp:extent cx="2103120" cy="0"/>
                      <wp:effectExtent l="0" t="19050" r="30480" b="19050"/>
                      <wp:docPr id="16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25F05C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5732A440" w14:textId="77777777" w:rsidTr="00FC49E3">
        <w:trPr>
          <w:trHeight w:val="2304"/>
        </w:trPr>
        <w:tc>
          <w:tcPr>
            <w:tcW w:w="2965" w:type="pct"/>
            <w:vMerge w:val="restart"/>
          </w:tcPr>
          <w:p w14:paraId="3914899A" w14:textId="63AF6E04" w:rsidR="00FC49E3" w:rsidRPr="00E97CB2" w:rsidRDefault="00BA5462" w:rsidP="00E97CB2">
            <w:pPr>
              <w:pStyle w:val="DateRange"/>
            </w:pPr>
            <w:r w:rsidRPr="00BA5462">
              <w:t>20</w:t>
            </w:r>
            <w:r w:rsidR="009050DB">
              <w:t>23</w:t>
            </w:r>
            <w:r w:rsidR="00FC49E3" w:rsidRPr="00E97CB2">
              <w:t xml:space="preserve"> </w:t>
            </w:r>
          </w:p>
          <w:p w14:paraId="63EFB674" w14:textId="00D9D2CC" w:rsidR="00FC49E3" w:rsidRPr="009050DB" w:rsidRDefault="009050DB" w:rsidP="00E97CB2">
            <w:pPr>
              <w:pStyle w:val="JobTitleandDegree"/>
            </w:pPr>
            <w:r>
              <w:t>Hull Foundation</w:t>
            </w:r>
          </w:p>
          <w:p w14:paraId="7E37745A" w14:textId="5CBA6232" w:rsidR="00FC49E3" w:rsidRDefault="009050DB" w:rsidP="00D87E03">
            <w:pPr>
              <w:pStyle w:val="Jobdescription"/>
            </w:pPr>
            <w:r>
              <w:t xml:space="preserve">Performed dishwashing and housekeeping duties part-time. Worked in a group with multiple other young adults, often experienced fast-paced work environments during breakfast and dinner hours. </w:t>
            </w:r>
          </w:p>
          <w:p w14:paraId="30779656" w14:textId="031B567C" w:rsidR="00FC49E3" w:rsidRPr="00E97CB2" w:rsidRDefault="00D5657B" w:rsidP="00E97CB2">
            <w:pPr>
              <w:pStyle w:val="DateRange"/>
            </w:pPr>
            <w:r w:rsidRPr="00D5657B">
              <w:t>20</w:t>
            </w:r>
            <w:r w:rsidR="009050DB">
              <w:t>24-2026</w:t>
            </w:r>
          </w:p>
          <w:p w14:paraId="76CF1B9C" w14:textId="2449A30C" w:rsidR="00FC49E3" w:rsidRDefault="009050DB" w:rsidP="00E97CB2">
            <w:pPr>
              <w:pStyle w:val="JobTitleandDegree"/>
            </w:pPr>
            <w:r>
              <w:t>Mt. View Golf Club</w:t>
            </w:r>
          </w:p>
          <w:p w14:paraId="02631C9F" w14:textId="394665C1" w:rsidR="00FC49E3" w:rsidRDefault="009050DB" w:rsidP="00D87E03">
            <w:pPr>
              <w:pStyle w:val="Jobdescription"/>
            </w:pPr>
            <w:r>
              <w:t>Worked in a cart barn and also contributed cleaning and customer service duties. Often worked long hours with a group of 1-2 other employees. Developed independent capabilities and became a reliable senior employee with training responsibilities. Also became experienced operating small vehicles and became accustomed to unusual hours.</w:t>
            </w:r>
          </w:p>
          <w:p w14:paraId="350F9F40" w14:textId="5857C9F3" w:rsidR="00A53460" w:rsidRDefault="00A53460" w:rsidP="00D87E03">
            <w:pPr>
              <w:pStyle w:val="Jobdescription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Educational Experience</w:t>
            </w:r>
          </w:p>
          <w:p w14:paraId="7060AA0F" w14:textId="47609F63" w:rsidR="00A53460" w:rsidRPr="00460B29" w:rsidRDefault="00460B29" w:rsidP="00460B29">
            <w:pPr>
              <w:pStyle w:val="Jobdescription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Cs w:val="22"/>
              </w:rPr>
              <w:t>Earned passing college credit grades in MTH 111, 112, 251, and 252 while enrolled at Sandy High School</w:t>
            </w:r>
          </w:p>
          <w:p w14:paraId="12BEABA3" w14:textId="19C96653" w:rsidR="00460B29" w:rsidRPr="0093678E" w:rsidRDefault="007C7C0C" w:rsidP="00460B29">
            <w:pPr>
              <w:pStyle w:val="Jobdescription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Cs w:val="22"/>
              </w:rPr>
              <w:t>Earned an AP score of 4 on three AP exams, APUSH</w:t>
            </w:r>
            <w:r w:rsidR="0093678E">
              <w:rPr>
                <w:szCs w:val="22"/>
              </w:rPr>
              <w:t xml:space="preserve"> (2025)</w:t>
            </w:r>
            <w:r>
              <w:rPr>
                <w:szCs w:val="22"/>
              </w:rPr>
              <w:t>, AP Literature and Comprehension</w:t>
            </w:r>
            <w:r w:rsidR="0093678E">
              <w:rPr>
                <w:szCs w:val="22"/>
              </w:rPr>
              <w:t xml:space="preserve"> and </w:t>
            </w:r>
            <w:r>
              <w:rPr>
                <w:szCs w:val="22"/>
              </w:rPr>
              <w:t xml:space="preserve">AP </w:t>
            </w:r>
            <w:r w:rsidR="0093678E">
              <w:rPr>
                <w:szCs w:val="22"/>
              </w:rPr>
              <w:t>Chemistry (both 2026)</w:t>
            </w:r>
          </w:p>
          <w:p w14:paraId="16CDEBA0" w14:textId="3A248F58" w:rsidR="004E5770" w:rsidRPr="004E5770" w:rsidRDefault="0093678E" w:rsidP="004E5770">
            <w:pPr>
              <w:pStyle w:val="Jobdescription"/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szCs w:val="22"/>
              </w:rPr>
              <w:t>AP Score of 3 on the WHAP exam (2024)</w:t>
            </w:r>
          </w:p>
          <w:p w14:paraId="01FEAB97" w14:textId="51B94A0A" w:rsidR="00A53460" w:rsidRPr="00A53460" w:rsidRDefault="00A53460" w:rsidP="00D87E03">
            <w:pPr>
              <w:pStyle w:val="Jobdescription"/>
              <w:rPr>
                <w:b/>
                <w:bCs/>
              </w:rPr>
            </w:pPr>
          </w:p>
          <w:p w14:paraId="621491A6" w14:textId="297D419D" w:rsidR="00FC49E3" w:rsidRDefault="00FC49E3" w:rsidP="009050DB">
            <w:pPr>
              <w:pStyle w:val="JobTitleandDegree"/>
            </w:pPr>
          </w:p>
        </w:tc>
        <w:tc>
          <w:tcPr>
            <w:tcW w:w="377" w:type="pct"/>
            <w:vMerge w:val="restart"/>
          </w:tcPr>
          <w:p w14:paraId="4A246771" w14:textId="77777777" w:rsidR="00FC49E3" w:rsidRDefault="00FC49E3" w:rsidP="00E6525B"/>
        </w:tc>
        <w:tc>
          <w:tcPr>
            <w:tcW w:w="1658" w:type="pct"/>
          </w:tcPr>
          <w:p w14:paraId="51104708" w14:textId="77777777" w:rsidR="009050DB" w:rsidRDefault="009050DB" w:rsidP="00FC49E3"/>
          <w:p w14:paraId="3E422BAC" w14:textId="77777777" w:rsidR="009050DB" w:rsidRDefault="009050DB" w:rsidP="00FC49E3">
            <w:r>
              <w:t>2022-2026</w:t>
            </w:r>
          </w:p>
          <w:p w14:paraId="7F06D733" w14:textId="77777777" w:rsidR="009050DB" w:rsidRDefault="009050DB" w:rsidP="00FC49E3">
            <w:r>
              <w:rPr>
                <w:b/>
                <w:bCs/>
              </w:rPr>
              <w:t>Sandy High School</w:t>
            </w:r>
          </w:p>
          <w:p w14:paraId="00CD4187" w14:textId="77777777" w:rsidR="009050DB" w:rsidRDefault="009050DB" w:rsidP="009050DB">
            <w:pPr>
              <w:pStyle w:val="ListParagraph"/>
              <w:numPr>
                <w:ilvl w:val="0"/>
                <w:numId w:val="7"/>
              </w:numPr>
            </w:pPr>
            <w:r>
              <w:t>Graduated with honors</w:t>
            </w:r>
          </w:p>
          <w:p w14:paraId="137DA75A" w14:textId="77777777" w:rsidR="00FC49E3" w:rsidRDefault="009050DB" w:rsidP="009050DB">
            <w:pPr>
              <w:pStyle w:val="ListParagraph"/>
              <w:numPr>
                <w:ilvl w:val="0"/>
                <w:numId w:val="7"/>
              </w:numPr>
            </w:pPr>
            <w:r>
              <w:t>3.96 unweighted GPA</w:t>
            </w:r>
            <w:r w:rsidR="00FC49E3" w:rsidRPr="00D87E03">
              <w:t xml:space="preserve"> </w:t>
            </w:r>
          </w:p>
          <w:p w14:paraId="06286836" w14:textId="00477A06" w:rsidR="009050DB" w:rsidRPr="009050DB" w:rsidRDefault="009050DB" w:rsidP="009050DB">
            <w:r>
              <w:t xml:space="preserve">Currently enrolled at </w:t>
            </w:r>
            <w:r>
              <w:rPr>
                <w:b/>
                <w:bCs/>
              </w:rPr>
              <w:t xml:space="preserve">Oregon State University </w:t>
            </w:r>
            <w:r>
              <w:t>as a first-term mathematics major.</w:t>
            </w:r>
          </w:p>
        </w:tc>
      </w:tr>
      <w:tr w:rsidR="00FC49E3" w14:paraId="46ADB4DE" w14:textId="77777777" w:rsidTr="00FC49E3">
        <w:tc>
          <w:tcPr>
            <w:tcW w:w="2965" w:type="pct"/>
            <w:vMerge/>
          </w:tcPr>
          <w:p w14:paraId="4CD413C6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7F077BAD" w14:textId="77777777" w:rsidR="00FC49E3" w:rsidRDefault="00FC49E3" w:rsidP="00F5689F"/>
        </w:tc>
        <w:tc>
          <w:tcPr>
            <w:tcW w:w="1658" w:type="pct"/>
          </w:tcPr>
          <w:p w14:paraId="5D209980" w14:textId="77777777" w:rsidR="00FC49E3" w:rsidRPr="00E97CB2" w:rsidRDefault="00BA20DA" w:rsidP="00E97CB2">
            <w:pPr>
              <w:pStyle w:val="Heading1"/>
            </w:pPr>
            <w:sdt>
              <w:sdtPr>
                <w:id w:val="-1827432767"/>
                <w:placeholder>
                  <w:docPart w:val="FA130367D73F43BAACDC15680A400387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Skills</w:t>
                </w:r>
              </w:sdtContent>
            </w:sdt>
          </w:p>
        </w:tc>
      </w:tr>
      <w:tr w:rsidR="00FC49E3" w:rsidRPr="00F5689F" w14:paraId="4E07ED97" w14:textId="77777777" w:rsidTr="00FC49E3">
        <w:trPr>
          <w:trHeight w:val="115"/>
        </w:trPr>
        <w:tc>
          <w:tcPr>
            <w:tcW w:w="2965" w:type="pct"/>
            <w:vMerge/>
          </w:tcPr>
          <w:p w14:paraId="11007BAC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5A9532D9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28CCA5F8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1E82F2EE" wp14:editId="20AE5188">
                      <wp:extent cx="2103120" cy="0"/>
                      <wp:effectExtent l="0" t="19050" r="30480" b="19050"/>
                      <wp:docPr id="13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02AFE9D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C3C7E8B" w14:textId="77777777" w:rsidTr="00FC49E3">
        <w:trPr>
          <w:trHeight w:val="2520"/>
        </w:trPr>
        <w:tc>
          <w:tcPr>
            <w:tcW w:w="2965" w:type="pct"/>
            <w:vMerge/>
          </w:tcPr>
          <w:p w14:paraId="2132932C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2C44C63E" w14:textId="77777777" w:rsidR="00FC49E3" w:rsidRDefault="00FC49E3" w:rsidP="00E6525B"/>
        </w:tc>
        <w:tc>
          <w:tcPr>
            <w:tcW w:w="1658" w:type="pct"/>
          </w:tcPr>
          <w:p w14:paraId="3315CA1B" w14:textId="77777777" w:rsidR="00FC49E3" w:rsidRDefault="009050DB" w:rsidP="009050DB">
            <w:pPr>
              <w:pStyle w:val="SkillsBullets"/>
            </w:pPr>
            <w:r>
              <w:t>Critical thinking</w:t>
            </w:r>
          </w:p>
          <w:p w14:paraId="09391618" w14:textId="77777777" w:rsidR="009050DB" w:rsidRDefault="009050DB" w:rsidP="009050DB">
            <w:pPr>
              <w:pStyle w:val="SkillsBullets"/>
            </w:pPr>
            <w:r>
              <w:t>Teamwork</w:t>
            </w:r>
          </w:p>
          <w:p w14:paraId="7051AD64" w14:textId="69DC51F5" w:rsidR="009050DB" w:rsidRDefault="009050DB" w:rsidP="009050DB">
            <w:pPr>
              <w:pStyle w:val="SkillsBullets"/>
            </w:pPr>
            <w:r>
              <w:t>Independent capabilities</w:t>
            </w:r>
          </w:p>
          <w:p w14:paraId="5620D02D" w14:textId="77777777" w:rsidR="009050DB" w:rsidRDefault="009050DB" w:rsidP="009050DB">
            <w:pPr>
              <w:pStyle w:val="SkillsBullets"/>
            </w:pPr>
            <w:r>
              <w:t>Organization</w:t>
            </w:r>
          </w:p>
          <w:p w14:paraId="07EB11E0" w14:textId="77777777" w:rsidR="009050DB" w:rsidRDefault="009050DB" w:rsidP="009050DB">
            <w:pPr>
              <w:pStyle w:val="SkillsBullets"/>
            </w:pPr>
            <w:r>
              <w:t>Creativity</w:t>
            </w:r>
          </w:p>
          <w:p w14:paraId="31C96ED5" w14:textId="77777777" w:rsidR="009050DB" w:rsidRDefault="009050DB" w:rsidP="009050DB">
            <w:pPr>
              <w:pStyle w:val="SkillsBullets"/>
            </w:pPr>
            <w:r>
              <w:t>Problem-solving</w:t>
            </w:r>
          </w:p>
          <w:p w14:paraId="37ACD38C" w14:textId="382D4EF7" w:rsidR="009050DB" w:rsidRPr="00E6525B" w:rsidRDefault="009050DB" w:rsidP="009050DB">
            <w:pPr>
              <w:pStyle w:val="SkillsBullets"/>
            </w:pPr>
            <w:r>
              <w:t>Communication</w:t>
            </w:r>
          </w:p>
        </w:tc>
      </w:tr>
      <w:tr w:rsidR="00FC49E3" w14:paraId="773A48DA" w14:textId="77777777" w:rsidTr="00FC49E3">
        <w:tc>
          <w:tcPr>
            <w:tcW w:w="2965" w:type="pct"/>
            <w:vMerge/>
          </w:tcPr>
          <w:p w14:paraId="37CF8EC9" w14:textId="77777777" w:rsidR="00FC49E3" w:rsidRPr="00E97CB2" w:rsidRDefault="00FC49E3" w:rsidP="00E97CB2">
            <w:pPr>
              <w:pStyle w:val="Heading1"/>
            </w:pPr>
          </w:p>
        </w:tc>
        <w:tc>
          <w:tcPr>
            <w:tcW w:w="377" w:type="pct"/>
            <w:vMerge/>
          </w:tcPr>
          <w:p w14:paraId="30A58B43" w14:textId="77777777" w:rsidR="00FC49E3" w:rsidRDefault="00FC49E3" w:rsidP="00F5689F"/>
        </w:tc>
        <w:tc>
          <w:tcPr>
            <w:tcW w:w="1658" w:type="pct"/>
          </w:tcPr>
          <w:p w14:paraId="59DC65CD" w14:textId="77777777" w:rsidR="00FC49E3" w:rsidRPr="00E97CB2" w:rsidRDefault="00BA20DA" w:rsidP="00E97CB2">
            <w:pPr>
              <w:pStyle w:val="Heading1"/>
            </w:pPr>
            <w:sdt>
              <w:sdtPr>
                <w:id w:val="325716262"/>
                <w:placeholder>
                  <w:docPart w:val="E4E836BAD6FF4E149FB817DCB1FA44F8"/>
                </w:placeholder>
                <w:temporary/>
                <w:showingPlcHdr/>
                <w15:appearance w15:val="hidden"/>
              </w:sdtPr>
              <w:sdtEndPr/>
              <w:sdtContent>
                <w:r w:rsidR="00FC49E3">
                  <w:t>Contact</w:t>
                </w:r>
              </w:sdtContent>
            </w:sdt>
          </w:p>
        </w:tc>
      </w:tr>
      <w:tr w:rsidR="00FC49E3" w:rsidRPr="00F5689F" w14:paraId="6478B450" w14:textId="77777777" w:rsidTr="00FC49E3">
        <w:trPr>
          <w:trHeight w:val="115"/>
        </w:trPr>
        <w:tc>
          <w:tcPr>
            <w:tcW w:w="2965" w:type="pct"/>
            <w:vMerge/>
          </w:tcPr>
          <w:p w14:paraId="1209DC2B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377" w:type="pct"/>
            <w:vMerge/>
          </w:tcPr>
          <w:p w14:paraId="1F501299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</w:p>
        </w:tc>
        <w:tc>
          <w:tcPr>
            <w:tcW w:w="1658" w:type="pct"/>
          </w:tcPr>
          <w:p w14:paraId="5DE63B2A" w14:textId="77777777" w:rsidR="00FC49E3" w:rsidRPr="00F5689F" w:rsidRDefault="00FC49E3" w:rsidP="00F5689F">
            <w:pPr>
              <w:spacing w:line="240" w:lineRule="auto"/>
              <w:rPr>
                <w:sz w:val="8"/>
                <w:szCs w:val="8"/>
              </w:rPr>
            </w:pPr>
            <w:r w:rsidRPr="00E93F11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5A7A834E" wp14:editId="290C2A51">
                      <wp:extent cx="2103120" cy="0"/>
                      <wp:effectExtent l="0" t="19050" r="30480" b="19050"/>
                      <wp:docPr id="15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103120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9CE03A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6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</w:tr>
      <w:tr w:rsidR="00FC49E3" w14:paraId="75F51FCB" w14:textId="77777777" w:rsidTr="00FC49E3">
        <w:trPr>
          <w:trHeight w:val="2448"/>
        </w:trPr>
        <w:tc>
          <w:tcPr>
            <w:tcW w:w="2965" w:type="pct"/>
            <w:vMerge/>
          </w:tcPr>
          <w:p w14:paraId="05AA5D26" w14:textId="77777777" w:rsidR="00FC49E3" w:rsidRPr="00E97CB2" w:rsidRDefault="00FC49E3" w:rsidP="00E97CB2">
            <w:pPr>
              <w:pStyle w:val="DateRange"/>
            </w:pPr>
          </w:p>
        </w:tc>
        <w:tc>
          <w:tcPr>
            <w:tcW w:w="377" w:type="pct"/>
            <w:vMerge/>
          </w:tcPr>
          <w:p w14:paraId="73C4267C" w14:textId="77777777" w:rsidR="00FC49E3" w:rsidRDefault="00FC49E3" w:rsidP="00E6525B"/>
        </w:tc>
        <w:tc>
          <w:tcPr>
            <w:tcW w:w="1658" w:type="pct"/>
          </w:tcPr>
          <w:p w14:paraId="3FAF64C0" w14:textId="16807468" w:rsidR="009050DB" w:rsidRPr="00D87E03" w:rsidRDefault="009050DB" w:rsidP="009050DB">
            <w:pPr>
              <w:pStyle w:val="BodyContactInfo"/>
              <w:ind w:left="0"/>
            </w:pPr>
            <w:r>
              <w:t>wrigeric@oregonstate.edu</w:t>
            </w:r>
          </w:p>
          <w:p w14:paraId="6A5264E2" w14:textId="75560422" w:rsidR="00FC49E3" w:rsidRPr="00D87E03" w:rsidRDefault="00FC49E3" w:rsidP="009050DB">
            <w:pPr>
              <w:pStyle w:val="BodyContactInfo"/>
              <w:ind w:left="0"/>
            </w:pPr>
            <w:r w:rsidRPr="00D87E03">
              <w:t xml:space="preserve"> </w:t>
            </w:r>
          </w:p>
        </w:tc>
      </w:tr>
    </w:tbl>
    <w:p w14:paraId="21BE7733" w14:textId="77777777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0EC7E311" w14:textId="6BE63D0A" w:rsidR="00340C75" w:rsidRDefault="00340C75" w:rsidP="00F5689F">
      <w:pPr>
        <w:sectPr w:rsidR="00340C75" w:rsidSect="00F5689F">
          <w:pgSz w:w="12240" w:h="15840"/>
          <w:pgMar w:top="720" w:right="734" w:bottom="288" w:left="720" w:header="720" w:footer="720" w:gutter="0"/>
          <w:cols w:space="720"/>
        </w:sectPr>
      </w:pPr>
    </w:p>
    <w:p w14:paraId="255EC856" w14:textId="7AC09D71" w:rsidR="00D87E03" w:rsidRDefault="00D87E03" w:rsidP="00D87E03"/>
    <w:p w14:paraId="3BC14488" w14:textId="77777777" w:rsidR="00340C75" w:rsidRPr="00F5689F" w:rsidRDefault="00340C75" w:rsidP="00F5689F"/>
    <w:sectPr w:rsidR="00340C75" w:rsidRPr="00F5689F" w:rsidSect="00F5689F">
      <w:pgSz w:w="12240" w:h="15840"/>
      <w:pgMar w:top="720" w:right="734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E786C" w14:textId="77777777" w:rsidR="00BA20DA" w:rsidRDefault="00BA20DA" w:rsidP="001B56AD">
      <w:pPr>
        <w:spacing w:line="240" w:lineRule="auto"/>
      </w:pPr>
      <w:r>
        <w:separator/>
      </w:r>
    </w:p>
  </w:endnote>
  <w:endnote w:type="continuationSeparator" w:id="0">
    <w:p w14:paraId="65C8A005" w14:textId="77777777" w:rsidR="00BA20DA" w:rsidRDefault="00BA20DA" w:rsidP="001B5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D73AA" w14:textId="77777777" w:rsidR="00BA20DA" w:rsidRDefault="00BA20DA" w:rsidP="001B56AD">
      <w:pPr>
        <w:spacing w:line="240" w:lineRule="auto"/>
      </w:pPr>
      <w:r>
        <w:separator/>
      </w:r>
    </w:p>
  </w:footnote>
  <w:footnote w:type="continuationSeparator" w:id="0">
    <w:p w14:paraId="7982CEAE" w14:textId="77777777" w:rsidR="00BA20DA" w:rsidRDefault="00BA20DA" w:rsidP="001B56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406C3775"/>
    <w:multiLevelType w:val="hybridMultilevel"/>
    <w:tmpl w:val="4D08838E"/>
    <w:lvl w:ilvl="0" w:tplc="52389486">
      <w:numFmt w:val="bullet"/>
      <w:lvlText w:val="-"/>
      <w:lvlJc w:val="left"/>
      <w:pPr>
        <w:ind w:left="1080" w:hanging="360"/>
      </w:pPr>
      <w:rPr>
        <w:rFonts w:ascii="Arial Nova" w:eastAsia="Arial" w:hAnsi="Arial Nova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9723F9"/>
    <w:multiLevelType w:val="hybridMultilevel"/>
    <w:tmpl w:val="668C8B76"/>
    <w:lvl w:ilvl="0" w:tplc="F656CD88">
      <w:start w:val="2022"/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F24838"/>
    <w:multiLevelType w:val="hybridMultilevel"/>
    <w:tmpl w:val="AA88C134"/>
    <w:lvl w:ilvl="0" w:tplc="51CC8E3A">
      <w:numFmt w:val="bullet"/>
      <w:lvlText w:val="-"/>
      <w:lvlJc w:val="left"/>
      <w:pPr>
        <w:ind w:left="720" w:hanging="360"/>
      </w:pPr>
      <w:rPr>
        <w:rFonts w:ascii="Arial Nova" w:eastAsia="Arial" w:hAnsi="Arial Nov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7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8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187058098">
    <w:abstractNumId w:val="2"/>
  </w:num>
  <w:num w:numId="2" w16cid:durableId="767773655">
    <w:abstractNumId w:val="7"/>
  </w:num>
  <w:num w:numId="3" w16cid:durableId="209806148">
    <w:abstractNumId w:val="6"/>
  </w:num>
  <w:num w:numId="4" w16cid:durableId="465776972">
    <w:abstractNumId w:val="0"/>
  </w:num>
  <w:num w:numId="5" w16cid:durableId="371006958">
    <w:abstractNumId w:val="1"/>
  </w:num>
  <w:num w:numId="6" w16cid:durableId="1482574087">
    <w:abstractNumId w:val="8"/>
  </w:num>
  <w:num w:numId="7" w16cid:durableId="655037627">
    <w:abstractNumId w:val="4"/>
  </w:num>
  <w:num w:numId="8" w16cid:durableId="1058670242">
    <w:abstractNumId w:val="5"/>
  </w:num>
  <w:num w:numId="9" w16cid:durableId="1148281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0DB"/>
    <w:rsid w:val="000430BC"/>
    <w:rsid w:val="000B7E9E"/>
    <w:rsid w:val="001B56AD"/>
    <w:rsid w:val="00273963"/>
    <w:rsid w:val="00340C75"/>
    <w:rsid w:val="003E6D64"/>
    <w:rsid w:val="003F6860"/>
    <w:rsid w:val="00460B29"/>
    <w:rsid w:val="004738EF"/>
    <w:rsid w:val="004C7E05"/>
    <w:rsid w:val="004E5770"/>
    <w:rsid w:val="005047E5"/>
    <w:rsid w:val="005B1B13"/>
    <w:rsid w:val="005D49CA"/>
    <w:rsid w:val="00624C2C"/>
    <w:rsid w:val="006D574B"/>
    <w:rsid w:val="006F7F1C"/>
    <w:rsid w:val="00744CD0"/>
    <w:rsid w:val="007466F4"/>
    <w:rsid w:val="00777031"/>
    <w:rsid w:val="00793691"/>
    <w:rsid w:val="007C7C0C"/>
    <w:rsid w:val="00810BD7"/>
    <w:rsid w:val="00851431"/>
    <w:rsid w:val="008539E9"/>
    <w:rsid w:val="0086291E"/>
    <w:rsid w:val="00875340"/>
    <w:rsid w:val="00885883"/>
    <w:rsid w:val="009050DB"/>
    <w:rsid w:val="0093678E"/>
    <w:rsid w:val="009958F9"/>
    <w:rsid w:val="009D2CC1"/>
    <w:rsid w:val="00A1439F"/>
    <w:rsid w:val="00A53460"/>
    <w:rsid w:val="00A635D5"/>
    <w:rsid w:val="00A82D03"/>
    <w:rsid w:val="00B80EE9"/>
    <w:rsid w:val="00B93349"/>
    <w:rsid w:val="00BA20DA"/>
    <w:rsid w:val="00BA5462"/>
    <w:rsid w:val="00BB23D5"/>
    <w:rsid w:val="00C764ED"/>
    <w:rsid w:val="00C8183F"/>
    <w:rsid w:val="00C83E97"/>
    <w:rsid w:val="00D5657B"/>
    <w:rsid w:val="00D87E03"/>
    <w:rsid w:val="00E33B3B"/>
    <w:rsid w:val="00E6525B"/>
    <w:rsid w:val="00E725E9"/>
    <w:rsid w:val="00E97CB2"/>
    <w:rsid w:val="00ED6E70"/>
    <w:rsid w:val="00EF10F2"/>
    <w:rsid w:val="00F076D6"/>
    <w:rsid w:val="00F41ACF"/>
    <w:rsid w:val="00F5689F"/>
    <w:rsid w:val="00F7064C"/>
    <w:rsid w:val="00FA6B46"/>
    <w:rsid w:val="00FC49E3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597DE"/>
  <w15:docId w15:val="{DE7C41EF-19FD-4F43-A40E-1F340B621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9E3"/>
    <w:pPr>
      <w:spacing w:line="312" w:lineRule="auto"/>
    </w:pPr>
    <w:rPr>
      <w:rFonts w:eastAsia="Arial" w:cs="Arial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49E3"/>
    <w:pPr>
      <w:spacing w:line="240" w:lineRule="auto"/>
      <w:outlineLvl w:val="0"/>
    </w:pPr>
    <w:rPr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9E3"/>
    <w:rPr>
      <w:rFonts w:eastAsia="Arial" w:cs="Arial"/>
      <w:b/>
      <w:bCs/>
      <w:sz w:val="32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odyContactInfo">
    <w:name w:val="Body Contact Info"/>
    <w:basedOn w:val="BodyText"/>
    <w:qFormat/>
    <w:rsid w:val="00D87E03"/>
    <w:pPr>
      <w:spacing w:before="240"/>
      <w:ind w:left="14"/>
      <w:contextualSpacing/>
    </w:pPr>
  </w:style>
  <w:style w:type="paragraph" w:customStyle="1" w:styleId="SkillsBullets">
    <w:name w:val="Skills Bullets"/>
    <w:basedOn w:val="BulletsSkills"/>
    <w:qFormat/>
    <w:rsid w:val="00D87E03"/>
  </w:style>
  <w:style w:type="paragraph" w:customStyle="1" w:styleId="BulletsSkills">
    <w:name w:val="Bullets Skills"/>
    <w:basedOn w:val="BodyContactInfo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9E3"/>
    <w:pPr>
      <w:spacing w:line="216" w:lineRule="auto"/>
      <w:outlineLvl w:val="0"/>
    </w:pPr>
    <w:rPr>
      <w:rFonts w:asciiTheme="majorHAnsi" w:hAnsiTheme="majorHAnsi"/>
      <w:b/>
      <w:spacing w:val="-16"/>
      <w:sz w:val="72"/>
    </w:rPr>
  </w:style>
  <w:style w:type="character" w:customStyle="1" w:styleId="TitleChar">
    <w:name w:val="Title Char"/>
    <w:basedOn w:val="DefaultParagraphFont"/>
    <w:link w:val="Title"/>
    <w:uiPriority w:val="10"/>
    <w:rsid w:val="00FC49E3"/>
    <w:rPr>
      <w:rFonts w:asciiTheme="majorHAnsi" w:eastAsia="Arial" w:hAnsiTheme="majorHAnsi" w:cs="Arial"/>
      <w:b/>
      <w:spacing w:val="-16"/>
      <w:sz w:val="72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qFormat/>
    <w:rsid w:val="00FC49E3"/>
    <w:pPr>
      <w:spacing w:before="0" w:line="240" w:lineRule="auto"/>
      <w:ind w:left="0"/>
    </w:pPr>
    <w:rPr>
      <w:rFonts w:asciiTheme="majorHAnsi" w:hAnsiTheme="majorHAnsi"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FC49E3"/>
    <w:rPr>
      <w:rFonts w:asciiTheme="majorHAnsi" w:eastAsia="Arial" w:hAnsiTheme="majorHAnsi" w:cs="Arial"/>
      <w:sz w:val="40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689F"/>
    <w:rPr>
      <w:color w:val="4495A2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customStyle="1" w:styleId="ObjectiveHeading">
    <w:name w:val="Objective Heading"/>
    <w:basedOn w:val="Normal"/>
    <w:qFormat/>
    <w:rsid w:val="00E97CB2"/>
    <w:rPr>
      <w:b/>
      <w:bCs/>
      <w:sz w:val="20"/>
      <w:szCs w:val="20"/>
    </w:rPr>
  </w:style>
  <w:style w:type="paragraph" w:customStyle="1" w:styleId="DateRange">
    <w:name w:val="Date Range"/>
    <w:basedOn w:val="Normal"/>
    <w:qFormat/>
    <w:rsid w:val="00FC49E3"/>
    <w:pPr>
      <w:spacing w:before="240" w:line="240" w:lineRule="auto"/>
    </w:pPr>
    <w:rPr>
      <w:sz w:val="22"/>
      <w:szCs w:val="24"/>
    </w:rPr>
  </w:style>
  <w:style w:type="paragraph" w:customStyle="1" w:styleId="JobTitleandDegree">
    <w:name w:val="Job Title and Degree"/>
    <w:basedOn w:val="Normal"/>
    <w:qFormat/>
    <w:rsid w:val="00FC49E3"/>
    <w:pPr>
      <w:spacing w:line="240" w:lineRule="auto"/>
    </w:pPr>
    <w:rPr>
      <w:b/>
      <w:sz w:val="22"/>
    </w:rPr>
  </w:style>
  <w:style w:type="character" w:customStyle="1" w:styleId="CompanyName">
    <w:name w:val="Company Name"/>
    <w:basedOn w:val="DefaultParagraphFont"/>
    <w:uiPriority w:val="1"/>
    <w:qFormat/>
    <w:rsid w:val="00E97CB2"/>
    <w:rPr>
      <w:i/>
    </w:rPr>
  </w:style>
  <w:style w:type="paragraph" w:customStyle="1" w:styleId="Jobdescription">
    <w:name w:val="Job description"/>
    <w:basedOn w:val="Normal"/>
    <w:qFormat/>
    <w:rsid w:val="00FC49E3"/>
    <w:pPr>
      <w:spacing w:after="240"/>
      <w:ind w:righ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C7E05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E05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6AD"/>
    <w:rPr>
      <w:rFonts w:eastAsia="Arial" w:cs="Arial"/>
      <w:color w:val="231F20"/>
      <w:sz w:val="16"/>
      <w:szCs w:val="16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1B56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6AD"/>
    <w:rPr>
      <w:rFonts w:eastAsia="Arial" w:cs="Arial"/>
      <w:color w:val="231F20"/>
      <w:sz w:val="16"/>
      <w:szCs w:val="16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wrig\AppData\Roaming\Microsoft\Templates\Impact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65D89C59574D5CA115B55B931216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6BCEB3-44D3-4931-B027-4F040BB2EEC4}"/>
      </w:docPartPr>
      <w:docPartBody>
        <w:p w:rsidR="007822EA" w:rsidRDefault="007822EA">
          <w:pPr>
            <w:pStyle w:val="3665D89C59574D5CA115B55B931216C0"/>
          </w:pPr>
          <w:r w:rsidRPr="004C7E05">
            <w:t>State your career goals and show how they align with the job description you’re targeting. Be brief and keep it from sounding generic. Be yourself.</w:t>
          </w:r>
        </w:p>
      </w:docPartBody>
    </w:docPart>
    <w:docPart>
      <w:docPartPr>
        <w:name w:val="9FAA175E30D04C1D95FE7C7DC7313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13B73-4632-470D-BF5B-BE293A2D4687}"/>
      </w:docPartPr>
      <w:docPartBody>
        <w:p w:rsidR="007822EA" w:rsidRDefault="007822EA">
          <w:pPr>
            <w:pStyle w:val="9FAA175E30D04C1D95FE7C7DC731307B"/>
          </w:pPr>
          <w:r w:rsidRPr="00FC49E3">
            <w:rPr>
              <w:rStyle w:val="PlaceholderText"/>
            </w:rPr>
            <w:t>Experience</w:t>
          </w:r>
        </w:p>
      </w:docPartBody>
    </w:docPart>
    <w:docPart>
      <w:docPartPr>
        <w:name w:val="212261C538514CEA9EF79D99CE2B57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1BF286-1CF8-4CF6-977B-73C2DFFCD9C8}"/>
      </w:docPartPr>
      <w:docPartBody>
        <w:p w:rsidR="007822EA" w:rsidRDefault="007822EA">
          <w:pPr>
            <w:pStyle w:val="212261C538514CEA9EF79D99CE2B576B"/>
          </w:pPr>
          <w:r>
            <w:t>Education</w:t>
          </w:r>
        </w:p>
      </w:docPartBody>
    </w:docPart>
    <w:docPart>
      <w:docPartPr>
        <w:name w:val="FA130367D73F43BAACDC15680A4003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8AC8B-D988-404E-B625-CA2058CD2A09}"/>
      </w:docPartPr>
      <w:docPartBody>
        <w:p w:rsidR="007822EA" w:rsidRDefault="007822EA">
          <w:pPr>
            <w:pStyle w:val="FA130367D73F43BAACDC15680A400387"/>
          </w:pPr>
          <w:r>
            <w:t>Skills</w:t>
          </w:r>
        </w:p>
      </w:docPartBody>
    </w:docPart>
    <w:docPart>
      <w:docPartPr>
        <w:name w:val="E4E836BAD6FF4E149FB817DCB1FA44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FC129-E97F-43AB-A4BC-BA966592FFE1}"/>
      </w:docPartPr>
      <w:docPartBody>
        <w:p w:rsidR="007822EA" w:rsidRDefault="007822EA">
          <w:pPr>
            <w:pStyle w:val="E4E836BAD6FF4E149FB817DCB1FA44F8"/>
          </w:pPr>
          <w:r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2D0E"/>
    <w:multiLevelType w:val="hybridMultilevel"/>
    <w:tmpl w:val="828CD910"/>
    <w:lvl w:ilvl="0" w:tplc="C35E7442">
      <w:start w:val="1"/>
      <w:numFmt w:val="bullet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28778053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EA"/>
    <w:rsid w:val="000A2F4A"/>
    <w:rsid w:val="00624C2C"/>
    <w:rsid w:val="00777031"/>
    <w:rsid w:val="007822EA"/>
    <w:rsid w:val="009D2CC1"/>
    <w:rsid w:val="00A7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65D89C59574D5CA115B55B931216C0">
    <w:name w:val="3665D89C59574D5CA115B55B931216C0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9FAA175E30D04C1D95FE7C7DC731307B">
    <w:name w:val="9FAA175E30D04C1D95FE7C7DC731307B"/>
  </w:style>
  <w:style w:type="paragraph" w:customStyle="1" w:styleId="212261C538514CEA9EF79D99CE2B576B">
    <w:name w:val="212261C538514CEA9EF79D99CE2B576B"/>
  </w:style>
  <w:style w:type="paragraph" w:customStyle="1" w:styleId="FA130367D73F43BAACDC15680A400387">
    <w:name w:val="FA130367D73F43BAACDC15680A400387"/>
  </w:style>
  <w:style w:type="paragraph" w:customStyle="1" w:styleId="E4E836BAD6FF4E149FB817DCB1FA44F8">
    <w:name w:val="E4E836BAD6FF4E149FB817DCB1FA44F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  <_ip_UnifiedCompliancePolicyUIAction xmlns="http://schemas.microsoft.com/sharepoint/v3" xsi:nil="true"/>
    <Image xmlns="71af3243-3dd4-4a8d-8c0d-dd76da1f02a5">
      <Url xsi:nil="true"/>
      <Description xsi:nil="true"/>
    </Image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1B61E-4E24-4B70-A19F-0092E1166AB4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93CCFB-4A03-46C8-9F30-D39D5423E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100257-678D-4F1A-A316-8D9E825191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4405FC-BCCD-44E6-862A-A84EC0131A7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Impact resume</Template>
  <TotalTime>18</TotalTime>
  <Pages>3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Wright, Eric J</cp:lastModifiedBy>
  <cp:revision>8</cp:revision>
  <dcterms:created xsi:type="dcterms:W3CDTF">2026-10-22T05:25:00Z</dcterms:created>
  <dcterms:modified xsi:type="dcterms:W3CDTF">2026-10-27T03:45:00Z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